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使用</w:t>
      </w:r>
      <w:r>
        <w:rPr>
          <w:rFonts w:ascii="Helvetica Neue" w:hAnsi="Helvetica Neue" w:cs="Helvetica Neue"/>
          <w:kern w:val="0"/>
          <w:sz w:val="24"/>
        </w:rPr>
        <w:t xml:space="preserve">webstorm </w:t>
      </w:r>
      <w:r>
        <w:rPr>
          <w:rFonts w:ascii="Helvetica Neue" w:hAnsi="Helvetica Neue" w:cs="Helvetica Neue"/>
          <w:kern w:val="0"/>
          <w:sz w:val="24"/>
        </w:rPr>
        <w:t>打开项目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删除掉项目里面的</w:t>
      </w:r>
      <w:r>
        <w:rPr>
          <w:rFonts w:ascii="Helvetica Neue" w:hAnsi="Helvetica Neue" w:cs="Helvetica Neue"/>
          <w:kern w:val="0"/>
          <w:sz w:val="24"/>
        </w:rPr>
        <w:t>build</w:t>
      </w:r>
      <w:r>
        <w:rPr>
          <w:rFonts w:ascii="Helvetica Neue" w:hAnsi="Helvetica Neue" w:cs="Helvetica Neue"/>
          <w:kern w:val="0"/>
          <w:sz w:val="24"/>
        </w:rPr>
        <w:t>文件夹，这个是每一次博彩的记录，为了开启新一次博彩都需要删除掉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打开</w:t>
      </w:r>
      <w:r>
        <w:rPr>
          <w:rFonts w:ascii="Helvetica Neue" w:hAnsi="Helvetica Neue" w:cs="Helvetica Neue"/>
          <w:kern w:val="0"/>
          <w:sz w:val="24"/>
        </w:rPr>
        <w:t>terminal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首先输入</w:t>
      </w:r>
      <w:r>
        <w:rPr>
          <w:rFonts w:ascii="Helvetica Neue" w:hAnsi="Helvetica Neue" w:cs="Helvetica Neue"/>
          <w:kern w:val="0"/>
          <w:sz w:val="24"/>
        </w:rPr>
        <w:t>truffle compile</w:t>
      </w:r>
      <w:r>
        <w:rPr>
          <w:rFonts w:ascii="Helvetica Neue" w:hAnsi="Helvetica Neue" w:cs="Helvetica Neue"/>
          <w:kern w:val="0"/>
          <w:sz w:val="24"/>
        </w:rPr>
        <w:t>用于编译</w:t>
      </w:r>
      <w:r>
        <w:rPr>
          <w:rFonts w:ascii="Helvetica Neue" w:hAnsi="Helvetica Neue" w:cs="Helvetica Neue"/>
          <w:kern w:val="0"/>
          <w:sz w:val="24"/>
        </w:rPr>
        <w:t>solidity</w:t>
      </w:r>
      <w:r>
        <w:rPr>
          <w:rFonts w:ascii="Helvetica Neue" w:hAnsi="Helvetica Neue" w:cs="Helvetica Neue"/>
          <w:kern w:val="0"/>
          <w:sz w:val="24"/>
        </w:rPr>
        <w:t>代码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然后输入</w:t>
      </w:r>
      <w:r>
        <w:rPr>
          <w:rFonts w:ascii="Helvetica Neue" w:hAnsi="Helvetica Neue" w:cs="Helvetica Neue"/>
          <w:kern w:val="0"/>
          <w:sz w:val="24"/>
        </w:rPr>
        <w:t>truffle migrate</w:t>
      </w:r>
      <w:r>
        <w:rPr>
          <w:rFonts w:ascii="Helvetica Neue" w:hAnsi="Helvetica Neue" w:cs="Helvetica Neue"/>
          <w:kern w:val="0"/>
          <w:sz w:val="24"/>
        </w:rPr>
        <w:t>用于使用编译好的代码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再开启一个新的</w:t>
      </w:r>
      <w:r>
        <w:rPr>
          <w:rFonts w:ascii="Helvetica Neue" w:hAnsi="Helvetica Neue" w:cs="Helvetica Neue"/>
          <w:kern w:val="0"/>
          <w:sz w:val="24"/>
        </w:rPr>
        <w:t>terminal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为了启动程序，需要先进入</w:t>
      </w:r>
      <w:r>
        <w:rPr>
          <w:rFonts w:ascii="Helvetica Neue" w:hAnsi="Helvetica Neue" w:cs="Helvetica Neue"/>
          <w:kern w:val="0"/>
          <w:sz w:val="24"/>
        </w:rPr>
        <w:t>server</w:t>
      </w:r>
      <w:r>
        <w:rPr>
          <w:rFonts w:ascii="Helvetica Neue" w:hAnsi="Helvetica Neue" w:cs="Helvetica Neue"/>
          <w:kern w:val="0"/>
          <w:sz w:val="24"/>
        </w:rPr>
        <w:t>文件夹，输入</w:t>
      </w:r>
      <w:r>
        <w:rPr>
          <w:rFonts w:ascii="Helvetica Neue" w:hAnsi="Helvetica Neue" w:cs="Helvetica Neue"/>
          <w:kern w:val="0"/>
          <w:sz w:val="24"/>
        </w:rPr>
        <w:t>cd server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然后输入</w:t>
      </w:r>
      <w:r>
        <w:rPr>
          <w:rFonts w:ascii="Helvetica Neue" w:hAnsi="Helvetica Neue" w:cs="Helvetica Neue"/>
          <w:kern w:val="0"/>
          <w:sz w:val="24"/>
        </w:rPr>
        <w:t>nodemon server</w:t>
      </w:r>
      <w:r>
        <w:rPr>
          <w:rFonts w:ascii="Helvetica Neue" w:hAnsi="Helvetica Neue" w:cs="Helvetica Neue"/>
          <w:kern w:val="0"/>
          <w:sz w:val="24"/>
        </w:rPr>
        <w:t>用于监听</w:t>
      </w:r>
      <w:r>
        <w:rPr>
          <w:rFonts w:ascii="Helvetica Neue" w:hAnsi="Helvetica Neue" w:cs="Helvetica Neue"/>
          <w:kern w:val="0"/>
          <w:sz w:val="24"/>
        </w:rPr>
        <w:t>react</w:t>
      </w:r>
      <w:r>
        <w:rPr>
          <w:rFonts w:ascii="Helvetica Neue" w:hAnsi="Helvetica Neue" w:cs="Helvetica Neue"/>
          <w:kern w:val="0"/>
          <w:sz w:val="24"/>
        </w:rPr>
        <w:t>端口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最后开启第三个</w:t>
      </w:r>
      <w:r>
        <w:rPr>
          <w:rFonts w:ascii="Helvetica Neue" w:hAnsi="Helvetica Neue" w:cs="Helvetica Neue"/>
          <w:kern w:val="0"/>
          <w:sz w:val="24"/>
        </w:rPr>
        <w:t>terminal</w:t>
      </w:r>
      <w:r>
        <w:rPr>
          <w:rFonts w:ascii="Helvetica Neue" w:hAnsi="Helvetica Neue" w:cs="Helvetica Neue"/>
          <w:kern w:val="0"/>
          <w:sz w:val="24"/>
        </w:rPr>
        <w:t>用于开启网页，输入</w:t>
      </w:r>
      <w:r>
        <w:rPr>
          <w:rFonts w:ascii="Helvetica Neue" w:hAnsi="Helvetica Neue" w:cs="Helvetica Neue"/>
          <w:kern w:val="0"/>
          <w:sz w:val="24"/>
        </w:rPr>
        <w:t>nodemon start</w:t>
      </w:r>
      <w:r>
        <w:rPr>
          <w:rFonts w:ascii="Helvetica Neue" w:hAnsi="Helvetica Neue" w:cs="Helvetica Neue"/>
          <w:kern w:val="0"/>
          <w:sz w:val="24"/>
        </w:rPr>
        <w:t>，网页启动</w:t>
      </w:r>
    </w:p>
    <w:p w:rsidR="00516C04" w:rsidRDefault="00516C04" w:rsidP="00516C04">
      <w:pPr>
        <w:numPr>
          <w:ilvl w:val="0"/>
          <w:numId w:val="1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同时需要开启的是</w:t>
      </w:r>
      <w:r>
        <w:rPr>
          <w:rFonts w:ascii="Helvetica Neue" w:hAnsi="Helvetica Neue" w:cs="Helvetica Neue"/>
          <w:kern w:val="0"/>
          <w:sz w:val="24"/>
        </w:rPr>
        <w:t>ganache</w:t>
      </w:r>
      <w:r>
        <w:rPr>
          <w:rFonts w:ascii="Helvetica Neue" w:hAnsi="Helvetica Neue" w:cs="Helvetica Neue"/>
          <w:kern w:val="0"/>
          <w:sz w:val="24"/>
        </w:rPr>
        <w:t>，选择第二个，或者自己创建一个新的并把</w:t>
      </w:r>
      <w:r>
        <w:rPr>
          <w:rFonts w:ascii="Helvetica Neue" w:hAnsi="Helvetica Neue" w:cs="Helvetica Neue"/>
          <w:kern w:val="0"/>
          <w:sz w:val="24"/>
        </w:rPr>
        <w:t>truffle-config</w:t>
      </w:r>
      <w:r>
        <w:rPr>
          <w:rFonts w:ascii="Helvetica Neue" w:hAnsi="Helvetica Neue" w:cs="Helvetica Neue"/>
          <w:kern w:val="0"/>
          <w:sz w:val="24"/>
        </w:rPr>
        <w:t>复制进来</w:t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drawing>
          <wp:inline distT="0" distB="0" distL="0" distR="0">
            <wp:extent cx="5486400" cy="3812540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numPr>
          <w:ilvl w:val="0"/>
          <w:numId w:val="2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还要开启</w:t>
      </w:r>
      <w:r>
        <w:rPr>
          <w:rFonts w:ascii="Helvetica Neue" w:hAnsi="Helvetica Neue" w:cs="Helvetica Neue"/>
          <w:kern w:val="0"/>
          <w:sz w:val="24"/>
        </w:rPr>
        <w:t>chrome</w:t>
      </w:r>
      <w:r>
        <w:rPr>
          <w:rFonts w:ascii="Helvetica Neue" w:hAnsi="Helvetica Neue" w:cs="Helvetica Neue"/>
          <w:kern w:val="0"/>
          <w:sz w:val="24"/>
        </w:rPr>
        <w:t>插件</w:t>
      </w:r>
      <w:r>
        <w:rPr>
          <w:rFonts w:ascii="Helvetica Neue" w:hAnsi="Helvetica Neue" w:cs="Helvetica Neue"/>
          <w:kern w:val="0"/>
          <w:sz w:val="24"/>
        </w:rPr>
        <w:t>metamask</w:t>
      </w:r>
      <w:r>
        <w:rPr>
          <w:rFonts w:ascii="Helvetica Neue" w:hAnsi="Helvetica Neue" w:cs="Helvetica Neue"/>
          <w:kern w:val="0"/>
          <w:sz w:val="24"/>
        </w:rPr>
        <w:t>，选择</w:t>
      </w:r>
      <w:r>
        <w:rPr>
          <w:rFonts w:ascii="Helvetica Neue" w:hAnsi="Helvetica Neue" w:cs="Helvetica Neue"/>
          <w:kern w:val="0"/>
          <w:sz w:val="24"/>
        </w:rPr>
        <w:t>localhost 7545</w:t>
      </w:r>
      <w:r>
        <w:rPr>
          <w:rFonts w:ascii="Helvetica Neue" w:hAnsi="Helvetica Neue" w:cs="Helvetica Neue"/>
          <w:kern w:val="0"/>
          <w:sz w:val="24"/>
        </w:rPr>
        <w:t>并选择一个</w:t>
      </w:r>
      <w:r>
        <w:rPr>
          <w:rFonts w:ascii="Helvetica Neue" w:hAnsi="Helvetica Neue" w:cs="Helvetica Neue"/>
          <w:kern w:val="0"/>
          <w:sz w:val="24"/>
        </w:rPr>
        <w:t>import</w:t>
      </w:r>
      <w:r>
        <w:rPr>
          <w:rFonts w:ascii="Helvetica Neue" w:hAnsi="Helvetica Neue" w:cs="Helvetica Neue"/>
          <w:kern w:val="0"/>
          <w:sz w:val="24"/>
        </w:rPr>
        <w:t>进来的</w:t>
      </w:r>
      <w:r>
        <w:rPr>
          <w:rFonts w:ascii="Helvetica Neue" w:hAnsi="Helvetica Neue" w:cs="Helvetica Neue"/>
          <w:kern w:val="0"/>
          <w:sz w:val="24"/>
        </w:rPr>
        <w:t>account</w:t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lastRenderedPageBreak/>
        <w:drawing>
          <wp:inline distT="0" distB="0" distL="0" distR="0">
            <wp:extent cx="4524375" cy="7595235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59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numPr>
          <w:ilvl w:val="0"/>
          <w:numId w:val="3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后续就是正常操作，展示小狐狸第四第五账户</w:t>
      </w:r>
      <w:r>
        <w:rPr>
          <w:rFonts w:ascii="Helvetica Neue" w:hAnsi="Helvetica Neue" w:cs="Helvetica Neue"/>
          <w:kern w:val="0"/>
          <w:sz w:val="24"/>
        </w:rPr>
        <w:t xml:space="preserve"> metamask - </w:t>
      </w:r>
      <w:r>
        <w:rPr>
          <w:rFonts w:ascii="Helvetica Neue" w:hAnsi="Helvetica Neue" w:cs="Helvetica Neue"/>
          <w:kern w:val="0"/>
          <w:sz w:val="24"/>
        </w:rPr>
        <w:t>使用小狐狸第四个账户登录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注册用户名</w:t>
      </w:r>
      <w:r>
        <w:rPr>
          <w:rFonts w:ascii="Helvetica Neue" w:hAnsi="Helvetica Neue" w:cs="Helvetica Neue"/>
          <w:kern w:val="0"/>
          <w:sz w:val="24"/>
        </w:rPr>
        <w:t>test/123</w:t>
      </w:r>
      <w:r>
        <w:rPr>
          <w:rFonts w:ascii="Helvetica Neue" w:hAnsi="Helvetica Neue" w:cs="Helvetica Neue"/>
          <w:kern w:val="0"/>
          <w:sz w:val="24"/>
        </w:rPr>
        <w:t>（记得打开</w:t>
      </w:r>
      <w:r>
        <w:rPr>
          <w:rFonts w:ascii="Helvetica Neue" w:hAnsi="Helvetica Neue" w:cs="Helvetica Neue"/>
          <w:kern w:val="0"/>
          <w:sz w:val="24"/>
        </w:rPr>
        <w:t>g</w:t>
      </w:r>
      <w:r>
        <w:rPr>
          <w:rFonts w:ascii="Helvetica Neue" w:hAnsi="Helvetica Neue" w:cs="Helvetica Neue"/>
          <w:kern w:val="0"/>
          <w:sz w:val="24"/>
        </w:rPr>
        <w:t>和小狐狸）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赌</w:t>
      </w:r>
      <w:r>
        <w:rPr>
          <w:rFonts w:ascii="Helvetica Neue" w:hAnsi="Helvetica Neue" w:cs="Helvetica Neue"/>
          <w:kern w:val="0"/>
          <w:sz w:val="24"/>
        </w:rPr>
        <w:t xml:space="preserve">1-5 - </w:t>
      </w:r>
      <w:r>
        <w:rPr>
          <w:rFonts w:ascii="Helvetica Neue" w:hAnsi="Helvetica Neue" w:cs="Helvetica Neue"/>
          <w:kern w:val="0"/>
          <w:sz w:val="24"/>
        </w:rPr>
        <w:t>点进</w:t>
      </w:r>
      <w:r>
        <w:rPr>
          <w:rFonts w:ascii="Helvetica Neue" w:hAnsi="Helvetica Neue" w:cs="Helvetica Neue"/>
          <w:kern w:val="0"/>
          <w:sz w:val="24"/>
        </w:rPr>
        <w:t>history</w:t>
      </w:r>
      <w:r>
        <w:rPr>
          <w:rFonts w:ascii="Helvetica Neue" w:hAnsi="Helvetica Neue" w:cs="Helvetica Neue"/>
          <w:kern w:val="0"/>
          <w:sz w:val="24"/>
        </w:rPr>
        <w:t>显示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退出登录</w:t>
      </w:r>
      <w:r>
        <w:rPr>
          <w:rFonts w:ascii="Helvetica Neue" w:hAnsi="Helvetica Neue" w:cs="Helvetica Neue"/>
          <w:kern w:val="0"/>
          <w:sz w:val="24"/>
        </w:rPr>
        <w:t xml:space="preserve">log out - </w:t>
      </w:r>
      <w:r>
        <w:rPr>
          <w:rFonts w:ascii="Helvetica Neue" w:hAnsi="Helvetica Neue" w:cs="Helvetica Neue"/>
          <w:kern w:val="0"/>
          <w:sz w:val="24"/>
        </w:rPr>
        <w:t>注册用户名</w:t>
      </w:r>
      <w:r>
        <w:rPr>
          <w:rFonts w:ascii="Helvetica Neue" w:hAnsi="Helvetica Neue" w:cs="Helvetica Neue"/>
          <w:kern w:val="0"/>
          <w:sz w:val="24"/>
        </w:rPr>
        <w:t xml:space="preserve">123/123 - </w:t>
      </w:r>
      <w:r>
        <w:rPr>
          <w:rFonts w:ascii="Helvetica Neue" w:hAnsi="Helvetica Neue" w:cs="Helvetica Neue"/>
          <w:kern w:val="0"/>
          <w:sz w:val="24"/>
        </w:rPr>
        <w:t>赌</w:t>
      </w:r>
      <w:r>
        <w:rPr>
          <w:rFonts w:ascii="Helvetica Neue" w:hAnsi="Helvetica Neue" w:cs="Helvetica Neue"/>
          <w:kern w:val="0"/>
          <w:sz w:val="24"/>
        </w:rPr>
        <w:t xml:space="preserve">6-9 </w:t>
      </w:r>
      <w:r>
        <w:rPr>
          <w:rFonts w:ascii="Helvetica Neue" w:hAnsi="Helvetica Neue" w:cs="Helvetica Neue"/>
          <w:kern w:val="0"/>
          <w:sz w:val="24"/>
        </w:rPr>
        <w:t>别赌</w:t>
      </w:r>
      <w:r>
        <w:rPr>
          <w:rFonts w:ascii="Helvetica Neue" w:hAnsi="Helvetica Neue" w:cs="Helvetica Neue"/>
          <w:kern w:val="0"/>
          <w:sz w:val="24"/>
        </w:rPr>
        <w:t xml:space="preserve">10 - </w:t>
      </w:r>
      <w:r>
        <w:rPr>
          <w:rFonts w:ascii="Helvetica Neue" w:hAnsi="Helvetica Neue" w:cs="Helvetica Neue"/>
          <w:kern w:val="0"/>
          <w:sz w:val="24"/>
        </w:rPr>
        <w:t>点进</w:t>
      </w:r>
      <w:r>
        <w:rPr>
          <w:rFonts w:ascii="Helvetica Neue" w:hAnsi="Helvetica Neue" w:cs="Helvetica Neue"/>
          <w:kern w:val="0"/>
          <w:sz w:val="24"/>
        </w:rPr>
        <w:t xml:space="preserve">history </w:t>
      </w:r>
      <w:r>
        <w:rPr>
          <w:rFonts w:ascii="Helvetica Neue" w:hAnsi="Helvetica Neue" w:cs="Helvetica Neue"/>
          <w:kern w:val="0"/>
          <w:sz w:val="24"/>
        </w:rPr>
        <w:t>能</w:t>
      </w:r>
      <w:r>
        <w:rPr>
          <w:rFonts w:ascii="Helvetica Neue" w:hAnsi="Helvetica Neue" w:cs="Helvetica Neue"/>
          <w:kern w:val="0"/>
          <w:sz w:val="24"/>
        </w:rPr>
        <w:lastRenderedPageBreak/>
        <w:t>只能看到自己的</w:t>
      </w:r>
      <w:r>
        <w:rPr>
          <w:rFonts w:ascii="Helvetica Neue" w:hAnsi="Helvetica Neue" w:cs="Helvetica Neue"/>
          <w:kern w:val="0"/>
          <w:sz w:val="24"/>
        </w:rPr>
        <w:t>4</w:t>
      </w:r>
      <w:r>
        <w:rPr>
          <w:rFonts w:ascii="Helvetica Neue" w:hAnsi="Helvetica Neue" w:cs="Helvetica Neue"/>
          <w:kern w:val="0"/>
          <w:sz w:val="24"/>
        </w:rPr>
        <w:t>个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退出登录</w:t>
      </w:r>
      <w:r>
        <w:rPr>
          <w:rFonts w:ascii="Helvetica Neue" w:hAnsi="Helvetica Neue" w:cs="Helvetica Neue"/>
          <w:kern w:val="0"/>
          <w:sz w:val="24"/>
        </w:rPr>
        <w:t xml:space="preserve">log out - </w:t>
      </w:r>
      <w:r>
        <w:rPr>
          <w:rFonts w:ascii="Helvetica Neue" w:hAnsi="Helvetica Neue" w:cs="Helvetica Neue"/>
          <w:kern w:val="0"/>
          <w:sz w:val="24"/>
        </w:rPr>
        <w:t>使用已经设定好的</w:t>
      </w:r>
      <w:r>
        <w:rPr>
          <w:rFonts w:ascii="Helvetica Neue" w:hAnsi="Helvetica Neue" w:cs="Helvetica Neue"/>
          <w:kern w:val="0"/>
          <w:sz w:val="24"/>
        </w:rPr>
        <w:t>admin</w:t>
      </w:r>
      <w:r>
        <w:rPr>
          <w:rFonts w:ascii="Helvetica Neue" w:hAnsi="Helvetica Neue" w:cs="Helvetica Neue"/>
          <w:kern w:val="0"/>
          <w:sz w:val="24"/>
        </w:rPr>
        <w:t>账户登录</w:t>
      </w:r>
      <w:r>
        <w:rPr>
          <w:rFonts w:ascii="Helvetica Neue" w:hAnsi="Helvetica Neue" w:cs="Helvetica Neue"/>
          <w:kern w:val="0"/>
          <w:sz w:val="24"/>
        </w:rPr>
        <w:t xml:space="preserve">admin/123 - </w:t>
      </w:r>
      <w:r>
        <w:rPr>
          <w:rFonts w:ascii="Helvetica Neue" w:hAnsi="Helvetica Neue" w:cs="Helvetica Neue"/>
          <w:kern w:val="0"/>
          <w:sz w:val="24"/>
        </w:rPr>
        <w:t>先别点任何按钮</w:t>
      </w:r>
      <w:r>
        <w:rPr>
          <w:rFonts w:ascii="Helvetica Neue" w:hAnsi="Helvetica Neue" w:cs="Helvetica Neue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>直接点</w:t>
      </w:r>
      <w:r>
        <w:rPr>
          <w:rFonts w:ascii="Helvetica Neue" w:hAnsi="Helvetica Neue" w:cs="Helvetica Neue"/>
          <w:kern w:val="0"/>
          <w:sz w:val="24"/>
        </w:rPr>
        <w:t>show</w:t>
      </w:r>
      <w:r>
        <w:rPr>
          <w:rFonts w:ascii="Helvetica Neue" w:hAnsi="Helvetica Neue" w:cs="Helvetica Neue"/>
          <w:kern w:val="0"/>
          <w:sz w:val="24"/>
        </w:rPr>
        <w:t>显示所有人赌博的内容（第三方</w:t>
      </w:r>
      <w:r>
        <w:rPr>
          <w:rFonts w:ascii="Helvetica Neue" w:hAnsi="Helvetica Neue" w:cs="Helvetica Neue"/>
          <w:kern w:val="0"/>
          <w:sz w:val="24"/>
        </w:rPr>
        <w:t>/</w:t>
      </w:r>
      <w:r>
        <w:rPr>
          <w:rFonts w:ascii="Helvetica Neue" w:hAnsi="Helvetica Neue" w:cs="Helvetica Neue"/>
          <w:kern w:val="0"/>
          <w:sz w:val="24"/>
        </w:rPr>
        <w:t>主要目的还是</w:t>
      </w:r>
      <w:r>
        <w:rPr>
          <w:rFonts w:ascii="Helvetica Neue" w:hAnsi="Helvetica Neue" w:cs="Helvetica Neue"/>
          <w:kern w:val="0"/>
          <w:sz w:val="24"/>
        </w:rPr>
        <w:t>admin</w:t>
      </w:r>
      <w:r>
        <w:rPr>
          <w:rFonts w:ascii="Helvetica Neue" w:hAnsi="Helvetica Neue" w:cs="Helvetica Neue"/>
          <w:kern w:val="0"/>
          <w:sz w:val="24"/>
        </w:rPr>
        <w:t>自己</w:t>
      </w:r>
      <w:r>
        <w:rPr>
          <w:rFonts w:ascii="Helvetica Neue" w:hAnsi="Helvetica Neue" w:cs="Helvetica Neue"/>
          <w:kern w:val="0"/>
          <w:sz w:val="24"/>
        </w:rPr>
        <w:t>/</w:t>
      </w:r>
      <w:r>
        <w:rPr>
          <w:rFonts w:ascii="Helvetica Neue" w:hAnsi="Helvetica Neue" w:cs="Helvetica Neue"/>
          <w:kern w:val="0"/>
          <w:sz w:val="24"/>
        </w:rPr>
        <w:t>第三方只是附加功能）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转回</w:t>
      </w:r>
      <w:r>
        <w:rPr>
          <w:rFonts w:ascii="Helvetica Neue" w:hAnsi="Helvetica Neue" w:cs="Helvetica Neue"/>
          <w:kern w:val="0"/>
          <w:sz w:val="24"/>
        </w:rPr>
        <w:t xml:space="preserve">result </w:t>
      </w:r>
      <w:r>
        <w:rPr>
          <w:rFonts w:ascii="Helvetica Neue" w:hAnsi="Helvetica Neue" w:cs="Helvetica Neue"/>
          <w:kern w:val="0"/>
          <w:sz w:val="24"/>
        </w:rPr>
        <w:t>给他们看目前的钱包</w:t>
      </w:r>
      <w:r>
        <w:rPr>
          <w:rFonts w:ascii="Helvetica Neue" w:hAnsi="Helvetica Neue" w:cs="Helvetica Neue"/>
          <w:kern w:val="0"/>
          <w:sz w:val="24"/>
        </w:rPr>
        <w:t xml:space="preserve"> </w:t>
      </w:r>
      <w:r>
        <w:rPr>
          <w:rFonts w:ascii="Helvetica Neue" w:hAnsi="Helvetica Neue" w:cs="Helvetica Neue"/>
          <w:kern w:val="0"/>
          <w:sz w:val="24"/>
        </w:rPr>
        <w:t>应该是都扣了</w:t>
      </w:r>
      <w:r>
        <w:rPr>
          <w:rFonts w:ascii="Helvetica Neue" w:hAnsi="Helvetica Neue" w:cs="Helvetica Neue"/>
          <w:kern w:val="0"/>
          <w:sz w:val="24"/>
        </w:rPr>
        <w:t>5</w:t>
      </w:r>
      <w:r>
        <w:rPr>
          <w:rFonts w:ascii="Helvetica Neue" w:hAnsi="Helvetica Neue" w:cs="Helvetica Neue"/>
          <w:kern w:val="0"/>
          <w:sz w:val="24"/>
        </w:rPr>
        <w:t>块钱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然后点</w:t>
      </w:r>
      <w:r>
        <w:rPr>
          <w:rFonts w:ascii="Helvetica Neue" w:hAnsi="Helvetica Neue" w:cs="Helvetica Neue"/>
          <w:kern w:val="0"/>
          <w:sz w:val="24"/>
        </w:rPr>
        <w:t xml:space="preserve">end - </w:t>
      </w:r>
      <w:r>
        <w:rPr>
          <w:rFonts w:ascii="Helvetica Neue" w:hAnsi="Helvetica Neue" w:cs="Helvetica Neue"/>
          <w:kern w:val="0"/>
          <w:sz w:val="24"/>
        </w:rPr>
        <w:t>看钱包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点</w:t>
      </w:r>
      <w:r>
        <w:rPr>
          <w:rFonts w:ascii="Helvetica Neue" w:hAnsi="Helvetica Neue" w:cs="Helvetica Neue"/>
          <w:kern w:val="0"/>
          <w:sz w:val="24"/>
        </w:rPr>
        <w:t>get</w:t>
      </w:r>
      <w:r>
        <w:rPr>
          <w:rFonts w:ascii="Helvetica Neue" w:hAnsi="Helvetica Neue" w:cs="Helvetica Neue"/>
          <w:kern w:val="0"/>
          <w:sz w:val="24"/>
        </w:rPr>
        <w:t>看中奖号码</w:t>
      </w:r>
      <w:r>
        <w:rPr>
          <w:rFonts w:ascii="Helvetica Neue" w:hAnsi="Helvetica Neue" w:cs="Helvetica Neue"/>
          <w:kern w:val="0"/>
          <w:sz w:val="24"/>
        </w:rPr>
        <w:t xml:space="preserve"> - </w:t>
      </w:r>
      <w:r>
        <w:rPr>
          <w:rFonts w:ascii="Helvetica Neue" w:hAnsi="Helvetica Neue" w:cs="Helvetica Neue"/>
          <w:kern w:val="0"/>
          <w:sz w:val="24"/>
        </w:rPr>
        <w:t>结束</w:t>
      </w:r>
    </w:p>
    <w:p w:rsidR="00516C04" w:rsidRDefault="00516C04" w:rsidP="00516C04">
      <w:pPr>
        <w:numPr>
          <w:ilvl w:val="0"/>
          <w:numId w:val="3"/>
        </w:numPr>
        <w:autoSpaceDE w:val="0"/>
        <w:autoSpaceDN w:val="0"/>
        <w:adjustRightInd w:val="0"/>
        <w:ind w:left="0" w:firstLine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kern w:val="0"/>
          <w:sz w:val="24"/>
        </w:rPr>
        <w:t>数据库使用</w:t>
      </w:r>
      <w:r>
        <w:rPr>
          <w:rFonts w:ascii="Helvetica Neue" w:hAnsi="Helvetica Neue" w:cs="Helvetica Neue"/>
          <w:kern w:val="0"/>
          <w:sz w:val="24"/>
        </w:rPr>
        <w:t>navicat</w:t>
      </w:r>
      <w:r>
        <w:rPr>
          <w:rFonts w:ascii="Helvetica Neue" w:hAnsi="Helvetica Neue" w:cs="Helvetica Neue"/>
          <w:kern w:val="0"/>
          <w:sz w:val="24"/>
        </w:rPr>
        <w:t>查看，创建在远端闽建的电脑里了，其中</w:t>
      </w:r>
      <w:r>
        <w:rPr>
          <w:rFonts w:ascii="Helvetica Neue" w:hAnsi="Helvetica Neue" w:cs="Helvetica Neue"/>
          <w:kern w:val="0"/>
          <w:sz w:val="24"/>
        </w:rPr>
        <w:t>admin</w:t>
      </w:r>
      <w:r>
        <w:rPr>
          <w:rFonts w:ascii="Helvetica Neue" w:hAnsi="Helvetica Neue" w:cs="Helvetica Neue"/>
          <w:kern w:val="0"/>
          <w:sz w:val="24"/>
        </w:rPr>
        <w:t>界面的登录用户名是</w:t>
      </w:r>
      <w:r>
        <w:rPr>
          <w:rFonts w:ascii="Helvetica Neue" w:hAnsi="Helvetica Neue" w:cs="Helvetica Neue"/>
          <w:kern w:val="0"/>
          <w:sz w:val="24"/>
        </w:rPr>
        <w:t>admin/123</w:t>
      </w:r>
      <w:r>
        <w:rPr>
          <w:rFonts w:ascii="Helvetica Neue" w:hAnsi="Helvetica Neue" w:cs="Helvetica Neue"/>
          <w:kern w:val="0"/>
          <w:sz w:val="24"/>
        </w:rPr>
        <w:t>，而正常创建的有普通用户</w:t>
      </w:r>
      <w:r>
        <w:rPr>
          <w:rFonts w:ascii="Helvetica Neue" w:hAnsi="Helvetica Neue" w:cs="Helvetica Neue"/>
          <w:kern w:val="0"/>
          <w:sz w:val="24"/>
        </w:rPr>
        <w:t>test/123</w:t>
      </w:r>
      <w:r>
        <w:rPr>
          <w:rFonts w:ascii="Helvetica Neue" w:hAnsi="Helvetica Neue" w:cs="Helvetica Neue"/>
          <w:kern w:val="0"/>
          <w:sz w:val="24"/>
        </w:rPr>
        <w:t>或</w:t>
      </w:r>
      <w:r>
        <w:rPr>
          <w:rFonts w:ascii="Helvetica Neue" w:hAnsi="Helvetica Neue" w:cs="Helvetica Neue"/>
          <w:kern w:val="0"/>
          <w:sz w:val="24"/>
        </w:rPr>
        <w:t>123/123</w:t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drawing>
          <wp:inline distT="0" distB="0" distL="0" distR="0">
            <wp:extent cx="5486400" cy="3555365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lastRenderedPageBreak/>
        <w:drawing>
          <wp:inline distT="0" distB="0" distL="0" distR="0">
            <wp:extent cx="5486400" cy="3555365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drawing>
          <wp:inline distT="0" distB="0" distL="0" distR="0">
            <wp:extent cx="5486400" cy="3555365"/>
            <wp:effectExtent l="0" t="0" r="0" b="0"/>
            <wp:docPr id="3" name="图片 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lastRenderedPageBreak/>
        <w:drawing>
          <wp:inline distT="0" distB="0" distL="0" distR="0">
            <wp:extent cx="5486400" cy="3555365"/>
            <wp:effectExtent l="0" t="0" r="0" b="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04" w:rsidRDefault="00516C04" w:rsidP="00516C04">
      <w:pPr>
        <w:autoSpaceDE w:val="0"/>
        <w:autoSpaceDN w:val="0"/>
        <w:adjustRightInd w:val="0"/>
        <w:jc w:val="left"/>
        <w:rPr>
          <w:rFonts w:ascii="Helvetica Neue" w:hAnsi="Helvetica Neue" w:cs="Helvetica Neue"/>
          <w:kern w:val="0"/>
          <w:sz w:val="24"/>
        </w:rPr>
      </w:pPr>
      <w:r>
        <w:rPr>
          <w:rFonts w:ascii="Helvetica Neue" w:hAnsi="Helvetica Neue" w:cs="Helvetica Neue"/>
          <w:noProof/>
          <w:kern w:val="0"/>
          <w:sz w:val="24"/>
        </w:rPr>
        <w:drawing>
          <wp:inline distT="0" distB="0" distL="0" distR="0">
            <wp:extent cx="5486400" cy="3555365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8A" w:rsidRDefault="007F4D8A"/>
    <w:sectPr w:rsidR="007F4D8A" w:rsidSect="00EC59A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04"/>
    <w:rsid w:val="00516C04"/>
    <w:rsid w:val="007F4D8A"/>
    <w:rsid w:val="00A6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2DBDB86-DF01-E64E-9E96-517C89BC6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Mibin Zhu</dc:creator>
  <cp:keywords/>
  <dc:description/>
  <cp:lastModifiedBy>Mibin Zhu</cp:lastModifiedBy>
  <cp:revision>1</cp:revision>
  <dcterms:created xsi:type="dcterms:W3CDTF">2020-04-27T18:31:00Z</dcterms:created>
  <dcterms:modified xsi:type="dcterms:W3CDTF">2020-04-27T18:32:00Z</dcterms:modified>
</cp:coreProperties>
</file>